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'High on meth' driver of doomed Texas tractor-trailer could face DEATH PENALTY alongside newly arrested fourth 'co-conspirator' after 53 migrants died of heat stroke in the vehicle's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 5:09 AM GMT</w:t>
      </w:r>
    </w:p>
    <w:p>
      <w:pPr>
        <w:keepNext w:val="0"/>
        <w:spacing w:after="0" w:line="240" w:lineRule="atLeast"/>
        <w:ind w:right="0"/>
        <w:jc w:val="both"/>
      </w:pPr>
      <w:bookmarkStart w:id="0" w:name="Bookmark_1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keepNext w:val="0"/>
        <w:spacing w:before="120" w:after="0" w:line="220" w:lineRule="atLeast"/>
        <w:ind w:left="0" w:right="0" w:firstLine="0"/>
        <w:jc w:val="left"/>
      </w:pPr>
      <w:r>
        <w:br/>
      </w:r>
      <w:r>
        <w:pict>
          <v:shape id="_x0000_i1026" type="#_x0000_t75" style="width:218.97pt;height:42.74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Oliveira For Dailymail.Com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driver, Homero Zamorano Jr., 45, was allegedly found 'very high on meth' and posing as one of the survivors, according to police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Christian Martinez, 28, was arrested Wednesday and charged with conspiracy after allegedly communicating with Zamorano about transporting the migrants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Juan Claudio D'Luna-Mendez, 23, and Juan Francisco D'Luna-Bilbao, 48, were both charged with possession of a weapon by an alien illegally in the US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four men remained in custody as the investigation continued into the nation's deadliest smuggling episode on the US-Mexico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semi-truck driver who transported up to 100 migrants across the southern border before allegedly leaving them to die in the sweltering Texas heat could face the death penalty if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Homero Zamorano Jr., 45, was allegedly found 'very high on meth' and posing as one of the survivors after the tragedy that killed 53, according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Zamorano was charged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The Western District of Texas US Attorney's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Martinez, 28, was also charged with conspiracy and allegedly communicated with Zamorano about transporting the migrants. He also faces the death penalty if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Alleged accomplices Juan Claudio D'Luna-Mendez, 23, and Juan Francisco D'Luna-Bilbao, 48, were both charged with possession of a weapon by an alien illegally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was arrested in East Texas and will be transported to San Antonio. Prosecutors say investigators found the other two men at a San Antonio address where the truck was registered.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men remained in custody as the investigation continued into the nation's deadliest smuggling episode on the US-Mexico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people died Wednesday as the death toll slowly climbed since the discovery of the bodies Monday near auto salvage yards on the edge of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were looking into whether the truck had mechanical problems when it was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included 27 from Mexico, 14 from Honduras, seven from Guatemala and two from El Salvador, said Francisco Garduño, chief of Mexico's National Immigration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had potential identifications on 37 of the victims as of Wednesday, pending verification with authorities in other countries, according to the Bexar County Medical Examiner's Office. Forty of the victims were male,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the dead has been challenging because some were found without identification documents and in one case a stolen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Remote villages where some of the migrants came from in Mexico and Central America have no phone service to reach family members and fingerprint data has to be shared and matched by the governments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Javier Flores López's family was waiting to find out whether he was on the truck. He had returned home to see his wife and three small children in southern Mexico and was going back to Ohio where his father and a brother live and he worked in construction.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among the missing and his cousin, José Luis Vásquez Guzmán, is hospitalized in San Antonio, the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Zamorano, the driver, lives in suburban Houston and is originally from the Texas border city of Brownsville, according to the US Attorney's Office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estranged wife, Jennifer Duncan, told The New York Post that Zamorano 'is a good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shock, I mean, I just don't even know what to say about it,' she said, 'I know he wouldn't do anything if he knew it was gonna harm anybody.'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Duncan and Zamorano split six months ago, The Post reported. 'He goes out of his way to help anybody and everybody,'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Zamorano was scheduled to have his first court appearance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occurred at a time when huge numbers of migrants have been coming to the US, many of them taking perilous risks to cross swift rivers and canals and scorching desert landscapes. Migrants were stopped nearly 240,000 times in May, up by one-third from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not clear when or where the migrants boarded the truck bound for San Antonio, Homeland Security investigators believe it was on US soil, near or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US Rep. Henry Cuellar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truck went through a Border Patrol checkpoint northeast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Interstate 35 on Monday, Cuellar and Mexican officials confirmed. It was registered in Alamo, Texas, but had fake plates and logos, Garduño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Mexico also released a surveillance photo showing the driver smiling at the checkpoint during the more than two-hour trip to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Texas Gov. Greg Abbott said Wednesday that state troopers would set up additional truck checkpoints on highways, but he did not say how 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Abbott gridlocked the 1,200-mile Texas border for a week by requiring every truck entering the state to undergo additional inspections as part of his ongoing fight with the Biden administration over immigration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more than a dozen people transported to hospitals were found suffering from brain damage and internal bleeding, according to Rubén Minutti, the Mexico consul general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typically pay $8,000 to $10,000 to be taken across the border, loaded into a tractor-trailer and driven to San Antonio, where they transfer to smaller vehicles for their final destinations across the United States, said Craig Larrabee, acting special agent in charge of Homeland Security Investigations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count from Monday's tragedy in San Antonio was the highest ever from a smuggling attempt in the US, he said. Four years ago, 10 died in 2017 after being trapped inside a truck parked at a San Antonio Walmart. In 2003, the bodies of 19 migrants were found in a sweltering truck southeast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San Antonio on Monday approached 100 degrees Fahrenheit, and those taken to the hospital were hot to the touch and dehydrated,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have taken long for the temperature inside the truck to become deadly, said Jennifer Vanos, an assistant professor at Arizona State University who has researched child deaths in hot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tractor-trailer likely would have been hot even before anyone got inside and because of the high humidity, lack of air flow and so many people inside, their sweat couldn't evaporate to cool their bodies and they would have dehydrated quickly,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information about the victims, desperate families from Mexico and Central America frantically sought word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Felicitos Garcia, who owns a grocery store in the remote community of San Miguel Huautla in Mexico's southern state of Oaxaca, said the mother of Vásquez Guzmán, who was hospitalized in Texas, had gone to the state capital to learn more about her son's condition and the whereabouts of his cousin, who is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tough here,' Garcia said. 'People survive by growing their own crops like corn, beans and wheat. Sometimes the land gives and sometimes it doesn't when the rains arrive late. There is nothing in place for people to have other resources. People live one day to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the victims was painstaking because among the pitfalls were fake or stolen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foreign affairs secretary identified two people Tuesday who were hospitalized in San Antonio. But it turned out one of the identification cards he shared on Twitter had been stolen last year in the southern state of Chiapas.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Haneydi Antonio Guzman, 23, was safe in a mountain community more than 1,300 miles away from San Antonio when she began receiving messages from family and friends anxious over her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me on the ID, but I am not the person that was in the trailer and they say is hospitalized,' Antonio Guzman said. 'My relatives were contacting me worried, asking where I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regions of Mexico, attempting to cross into the United States is a tradition that most youths in heavily migrant towns at least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young people start to think about going [to the US] as soon as they turn 18,' said migrant activist Carmelo Castañeda, who works with the nonprofit Casa del Migrante. 'If there aren't more visas, our people are going to keep dying.'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'High on meth' driver of doomed Texas tractor-trailer could face DEATH PENALTY alongside newly arrested fourth 'co-conspirator' after 53 migrants died of heat 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J-5JW1-JBNF-W16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on meth' driver of doomed Texas tractor-trailer could face DEATH PENALTY alongside newly arrested fourth 'co-conspirator' after 53 migrants died of heat stroke in the vehicle's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